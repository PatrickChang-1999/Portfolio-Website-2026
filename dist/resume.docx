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3527" w14:textId="77777777" w:rsidR="00FA6C48" w:rsidRDefault="00634AC0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r>
        <w:rPr>
          <w:b/>
          <w:bCs/>
          <w:sz w:val="32"/>
          <w:szCs w:val="32"/>
        </w:rPr>
        <w:t>TING-YU (PATRICK) CHANG</w:t>
      </w:r>
    </w:p>
    <w:p w14:paraId="6A9BFBD9" w14:textId="4C9280ED" w:rsidR="00FA6C48" w:rsidRDefault="00634AC0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Corona, CA 92883 </w:t>
      </w:r>
      <w:r>
        <w:rPr>
          <w:color w:val="000000"/>
          <w:sz w:val="20"/>
          <w:szCs w:val="20"/>
        </w:rPr>
        <w:t>| </w:t>
      </w:r>
      <w:r w:rsidR="008372C1">
        <w:rPr>
          <w:rFonts w:hint="eastAsia"/>
          <w:sz w:val="20"/>
          <w:szCs w:val="20"/>
          <w:lang w:eastAsia="zh-CN"/>
        </w:rPr>
        <w:t>XXX-XXX-XXXX</w:t>
      </w:r>
      <w:r>
        <w:rPr>
          <w:sz w:val="20"/>
          <w:szCs w:val="20"/>
        </w:rPr>
        <w:t> </w:t>
      </w:r>
      <w:r>
        <w:rPr>
          <w:color w:val="000000"/>
          <w:sz w:val="20"/>
          <w:szCs w:val="20"/>
        </w:rPr>
        <w:t>| </w:t>
      </w:r>
      <w:hyperlink r:id="rId5" w:history="1">
        <w:r w:rsidR="008372C1">
          <w:rPr>
            <w:rFonts w:hint="eastAsia"/>
            <w:color w:val="000000"/>
            <w:sz w:val="20"/>
            <w:szCs w:val="20"/>
            <w:lang w:eastAsia="zh-CN"/>
          </w:rPr>
          <w:t>email</w:t>
        </w:r>
        <w:r w:rsidR="00FA6C48">
          <w:rPr>
            <w:color w:val="000000"/>
            <w:sz w:val="20"/>
            <w:szCs w:val="20"/>
          </w:rPr>
          <w:t>@uci.edu</w:t>
        </w:r>
      </w:hyperlink>
      <w:r>
        <w:rPr>
          <w:sz w:val="20"/>
          <w:szCs w:val="20"/>
        </w:rPr>
        <w:t> </w:t>
      </w:r>
      <w:r>
        <w:rPr>
          <w:color w:val="000000"/>
          <w:sz w:val="20"/>
          <w:szCs w:val="20"/>
        </w:rPr>
        <w:t>| </w:t>
      </w:r>
      <w:hyperlink r:id="rId6" w:history="1">
        <w:r w:rsidR="00FA6C48">
          <w:rPr>
            <w:color w:val="000000"/>
            <w:sz w:val="20"/>
            <w:szCs w:val="20"/>
          </w:rPr>
          <w:t>www.linkedin.com/in/ting</w:t>
        </w:r>
        <w:r w:rsidR="00FA6C48">
          <w:rPr>
            <w:color w:val="000000"/>
            <w:sz w:val="20"/>
            <w:szCs w:val="20"/>
          </w:rPr>
          <w:noBreakHyphen/>
          <w:t>yu</w:t>
        </w:r>
        <w:r w:rsidR="00FA6C48">
          <w:rPr>
            <w:color w:val="000000"/>
            <w:sz w:val="20"/>
            <w:szCs w:val="20"/>
          </w:rPr>
          <w:noBreakHyphen/>
          <w:t>chang</w:t>
        </w:r>
        <w:r w:rsidR="00FA6C48">
          <w:rPr>
            <w:color w:val="000000"/>
            <w:sz w:val="20"/>
            <w:szCs w:val="20"/>
          </w:rPr>
          <w:noBreakHyphen/>
        </w:r>
      </w:hyperlink>
    </w:p>
    <w:p w14:paraId="7D199622" w14:textId="77777777" w:rsidR="00FA6C48" w:rsidRDefault="00FA6C48">
      <w:pPr>
        <w:rPr>
          <w:sz w:val="20"/>
          <w:szCs w:val="20"/>
        </w:rPr>
      </w:pPr>
    </w:p>
    <w:p w14:paraId="59A1A28B" w14:textId="77777777" w:rsidR="00FA6C48" w:rsidRDefault="00634AC0">
      <w:pPr>
        <w:pBdr>
          <w:bottom w:val="single" w:sz="6" w:space="0" w:color="FFFFFF"/>
        </w:pBdr>
        <w:spacing w:line="200" w:lineRule="atLeast"/>
        <w:jc w:val="center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profile</w:t>
      </w:r>
    </w:p>
    <w:p w14:paraId="28E582A4" w14:textId="77777777" w:rsidR="00FA6C48" w:rsidRDefault="00634AC0">
      <w:pPr>
        <w:pBdr>
          <w:bottom w:val="single" w:sz="6" w:space="0" w:color="FFFFFF"/>
        </w:pBdr>
        <w:tabs>
          <w:tab w:val="left" w:pos="22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Master of Business Analytics students with Business Administration degree specializing in </w:t>
      </w:r>
      <w:proofErr w:type="gramStart"/>
      <w:r>
        <w:rPr>
          <w:sz w:val="20"/>
          <w:szCs w:val="20"/>
        </w:rPr>
        <w:t>communications,</w:t>
      </w:r>
      <w:proofErr w:type="gramEnd"/>
      <w:r>
        <w:rPr>
          <w:sz w:val="20"/>
          <w:szCs w:val="20"/>
        </w:rPr>
        <w:t xml:space="preserve"> marketing. Fluent in multiple languages, and experienced in digital marketing, direct marketing, and communications.</w:t>
      </w:r>
    </w:p>
    <w:p w14:paraId="07D1A6BF" w14:textId="77777777" w:rsidR="00FA6C48" w:rsidRDefault="00634AC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0F6A6B6" w14:textId="77777777" w:rsidR="00FA6C48" w:rsidRDefault="00634AC0">
      <w:pPr>
        <w:pBdr>
          <w:bottom w:val="single" w:sz="6" w:space="0" w:color="FFFFFF"/>
        </w:pBdr>
        <w:spacing w:line="200" w:lineRule="atLeast"/>
        <w:jc w:val="center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616645DE" w14:textId="77777777" w:rsidR="00FA6C48" w:rsidRDefault="00634AC0">
      <w:pPr>
        <w:pBdr>
          <w:bottom w:val="single" w:sz="6" w:space="0" w:color="FFFFFF"/>
        </w:pBd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University of California, Irvine, The Paul Merage School of Business, Irvine, CA</w:t>
      </w:r>
      <w:r>
        <w:rPr>
          <w:rStyle w:val="fs13fw6"/>
          <w:b/>
          <w:bCs/>
          <w:sz w:val="20"/>
          <w:szCs w:val="20"/>
        </w:rPr>
        <w:tab/>
      </w:r>
      <w:r>
        <w:rPr>
          <w:rStyle w:val="fs13fw6overflow-hidden"/>
          <w:b/>
          <w:bCs/>
          <w:sz w:val="20"/>
          <w:szCs w:val="20"/>
        </w:rPr>
        <w:t>June 2025</w:t>
      </w:r>
    </w:p>
    <w:p w14:paraId="2B9346DE" w14:textId="77777777" w:rsidR="00FA6C48" w:rsidRDefault="00634AC0">
      <w:pPr>
        <w:pBdr>
          <w:bottom w:val="single" w:sz="6" w:space="0" w:color="FFFFFF"/>
        </w:pBdr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Business Analytics</w:t>
      </w:r>
      <w:r>
        <w:rPr>
          <w:sz w:val="20"/>
          <w:szCs w:val="20"/>
        </w:rPr>
        <w:t xml:space="preserve"> </w:t>
      </w:r>
    </w:p>
    <w:p w14:paraId="4C1277BB" w14:textId="77777777" w:rsidR="00FA6C48" w:rsidRDefault="00634AC0">
      <w:pPr>
        <w:pBdr>
          <w:bottom w:val="single" w:sz="6" w:space="0" w:color="FFFFFF"/>
        </w:pBdr>
        <w:tabs>
          <w:tab w:val="left" w:pos="22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Concentrating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Marketing Analytics.</w:t>
      </w:r>
    </w:p>
    <w:p w14:paraId="7B882CE7" w14:textId="77777777" w:rsidR="00FA6C48" w:rsidRDefault="00634AC0">
      <w:pPr>
        <w:pBdr>
          <w:bottom w:val="single" w:sz="6" w:space="0" w:color="FFFFFF"/>
        </w:pBdr>
        <w:tabs>
          <w:tab w:val="left" w:pos="22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Conduct multiple analysis projects using tools such as Python, SQL, SPSS.</w:t>
      </w:r>
    </w:p>
    <w:p w14:paraId="322F904E" w14:textId="77777777" w:rsidR="00FA6C48" w:rsidRDefault="00634AC0">
      <w:pPr>
        <w:pBdr>
          <w:bottom w:val="single" w:sz="6" w:space="0" w:color="FFFFFF"/>
        </w:pBd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5BFD9E0" w14:textId="77777777" w:rsidR="00FA6C48" w:rsidRDefault="00634AC0">
      <w:pPr>
        <w:pBdr>
          <w:bottom w:val="single" w:sz="6" w:space="0" w:color="FFFFFF"/>
        </w:pBd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University of California, Riverside</w:t>
      </w:r>
      <w:r>
        <w:rPr>
          <w:rStyle w:val="fs13fw6undefinedtdn"/>
          <w:b/>
          <w:bCs/>
          <w:sz w:val="20"/>
          <w:szCs w:val="20"/>
        </w:rPr>
        <w:t>,</w:t>
      </w:r>
      <w:r>
        <w:rPr>
          <w:rStyle w:val="fs13fw4ttcundefinedtdn"/>
          <w:sz w:val="20"/>
          <w:szCs w:val="20"/>
        </w:rPr>
        <w:t xml:space="preserve"> </w:t>
      </w:r>
      <w:r>
        <w:rPr>
          <w:rStyle w:val="fs13fw4ttc"/>
          <w:sz w:val="20"/>
          <w:szCs w:val="20"/>
        </w:rPr>
        <w:t>Riverside, CA</w:t>
      </w:r>
      <w:r>
        <w:rPr>
          <w:rStyle w:val="fs13fw6"/>
          <w:b/>
          <w:bCs/>
          <w:sz w:val="20"/>
          <w:szCs w:val="20"/>
        </w:rPr>
        <w:tab/>
        <w:t>June 2023</w:t>
      </w:r>
    </w:p>
    <w:p w14:paraId="0C16428A" w14:textId="77777777" w:rsidR="00FA6C48" w:rsidRDefault="00634AC0">
      <w:pPr>
        <w:pBdr>
          <w:bottom w:val="single" w:sz="6" w:space="0" w:color="FFFFFF"/>
        </w:pBdr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Business Administration</w:t>
      </w:r>
      <w:r>
        <w:rPr>
          <w:sz w:val="20"/>
          <w:szCs w:val="20"/>
        </w:rPr>
        <w:t xml:space="preserve"> </w:t>
      </w:r>
    </w:p>
    <w:p w14:paraId="4D036BA5" w14:textId="77777777" w:rsidR="00FA6C48" w:rsidRDefault="00634AC0">
      <w:pPr>
        <w:pBdr>
          <w:bottom w:val="single" w:sz="6" w:space="0" w:color="FFFFFF"/>
        </w:pBdr>
        <w:tabs>
          <w:tab w:val="left" w:pos="22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Concentrated in Marketing, Minor in Economics.</w:t>
      </w:r>
    </w:p>
    <w:p w14:paraId="174565AC" w14:textId="77777777" w:rsidR="00FA6C48" w:rsidRDefault="00634AC0">
      <w:pPr>
        <w:pBdr>
          <w:bottom w:val="single" w:sz="6" w:space="0" w:color="FFFFFF"/>
        </w:pBdr>
        <w:tabs>
          <w:tab w:val="left" w:pos="22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Academic Dean's List, Cum Laude.</w:t>
      </w:r>
    </w:p>
    <w:p w14:paraId="5C5A2AF5" w14:textId="77777777" w:rsidR="00FA6C48" w:rsidRDefault="00634AC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A2EF10B" w14:textId="77777777" w:rsidR="00FA6C48" w:rsidRDefault="00634AC0">
      <w:pPr>
        <w:spacing w:line="200" w:lineRule="atLeast"/>
        <w:jc w:val="center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</w:t>
      </w:r>
    </w:p>
    <w:p w14:paraId="51EC4EBD" w14:textId="6401AFC4" w:rsidR="00A94A04" w:rsidRDefault="00A94A04" w:rsidP="00A94A04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  <w:lang w:eastAsia="zh-CN"/>
        </w:rPr>
      </w:pPr>
      <w:r>
        <w:rPr>
          <w:rStyle w:val="fs13fw6ttu"/>
          <w:b/>
          <w:bCs/>
          <w:caps/>
          <w:sz w:val="20"/>
          <w:szCs w:val="20"/>
        </w:rPr>
        <w:t>PRORACING INDUSTRY INC</w:t>
      </w:r>
      <w:r>
        <w:rPr>
          <w:rStyle w:val="fs13fw6ttuundefinedtdn"/>
          <w:b/>
          <w:bCs/>
          <w:caps/>
          <w:sz w:val="20"/>
          <w:szCs w:val="20"/>
        </w:rPr>
        <w:t>,</w:t>
      </w:r>
      <w:r>
        <w:rPr>
          <w:rStyle w:val="fs13fw4ttcundefinedtdn"/>
          <w:sz w:val="20"/>
          <w:szCs w:val="20"/>
        </w:rPr>
        <w:t xml:space="preserve"> </w:t>
      </w:r>
      <w:r>
        <w:rPr>
          <w:rStyle w:val="fs13fw4ttc"/>
          <w:sz w:val="20"/>
          <w:szCs w:val="20"/>
        </w:rPr>
        <w:t>Corona, CA</w:t>
      </w:r>
      <w:r>
        <w:rPr>
          <w:rStyle w:val="fs13fw6"/>
          <w:b/>
          <w:bCs/>
          <w:sz w:val="20"/>
          <w:szCs w:val="20"/>
        </w:rPr>
        <w:tab/>
      </w:r>
    </w:p>
    <w:p w14:paraId="1E81C025" w14:textId="526E13FD" w:rsidR="004D60AC" w:rsidRPr="004D60AC" w:rsidRDefault="004D60AC" w:rsidP="004D60AC">
      <w:pPr>
        <w:tabs>
          <w:tab w:val="right" w:pos="720"/>
          <w:tab w:val="right" w:pos="10800"/>
        </w:tabs>
        <w:spacing w:line="200" w:lineRule="atLeast"/>
        <w:rPr>
          <w:sz w:val="20"/>
          <w:szCs w:val="20"/>
          <w:lang w:eastAsia="zh-CN"/>
        </w:rPr>
      </w:pPr>
      <w:r>
        <w:rPr>
          <w:rStyle w:val="fs13fw6ttcoverflow-hidden"/>
          <w:rFonts w:hint="eastAsia"/>
          <w:b/>
          <w:bCs/>
          <w:sz w:val="20"/>
          <w:szCs w:val="20"/>
          <w:lang w:eastAsia="zh-CN"/>
        </w:rPr>
        <w:t>Business Analyst</w:t>
      </w:r>
      <w:r>
        <w:rPr>
          <w:rStyle w:val="fs13fw6ttcoverflow-hidden"/>
          <w:b/>
          <w:bCs/>
          <w:sz w:val="20"/>
          <w:szCs w:val="20"/>
          <w:lang w:eastAsia="zh-CN"/>
        </w:rPr>
        <w:tab/>
      </w:r>
      <w:r>
        <w:rPr>
          <w:rStyle w:val="fs13fw6ttcoverflow-hidden"/>
          <w:rFonts w:hint="eastAsia"/>
          <w:b/>
          <w:bCs/>
          <w:sz w:val="20"/>
          <w:szCs w:val="20"/>
          <w:lang w:eastAsia="zh-CN"/>
        </w:rPr>
        <w:t xml:space="preserve">September 2025 </w:t>
      </w:r>
      <w:r>
        <w:rPr>
          <w:rStyle w:val="fs13fw6ttcoverflow-hidden"/>
          <w:b/>
          <w:bCs/>
          <w:sz w:val="20"/>
          <w:szCs w:val="20"/>
          <w:lang w:eastAsia="zh-CN"/>
        </w:rPr>
        <w:t>–</w:t>
      </w:r>
      <w:r>
        <w:rPr>
          <w:rStyle w:val="fs13fw6ttcoverflow-hidden"/>
          <w:rFonts w:hint="eastAsia"/>
          <w:b/>
          <w:bCs/>
          <w:sz w:val="20"/>
          <w:szCs w:val="20"/>
          <w:lang w:eastAsia="zh-CN"/>
        </w:rPr>
        <w:t xml:space="preserve"> Present</w:t>
      </w:r>
    </w:p>
    <w:p w14:paraId="0F03C903" w14:textId="77777777" w:rsidR="000F1C4F" w:rsidRDefault="000F1C4F" w:rsidP="004D60AC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 w:rsidRPr="000F1C4F">
        <w:rPr>
          <w:sz w:val="20"/>
          <w:szCs w:val="20"/>
        </w:rPr>
        <w:t xml:space="preserve">Designed and maintained Power BI dashboards to track financial and operational KPIs for a 10–20 employee organization, replacing manual Excel reporting and improving visibility for leadership. </w:t>
      </w:r>
    </w:p>
    <w:p w14:paraId="2661DB00" w14:textId="388BA782" w:rsidR="004D60AC" w:rsidRDefault="000F1C4F" w:rsidP="004D60AC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 w:rsidRPr="000F1C4F">
        <w:rPr>
          <w:sz w:val="20"/>
          <w:szCs w:val="20"/>
        </w:rPr>
        <w:t>Established the company’s first centralized reporting framework using Power BI and SQL, improving KPI transparency across the organization.</w:t>
      </w:r>
    </w:p>
    <w:p w14:paraId="6F1AE79A" w14:textId="207BFC6E" w:rsidR="00C54AA9" w:rsidRDefault="00C54AA9" w:rsidP="004D60AC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 w:rsidRPr="00C54AA9">
        <w:rPr>
          <w:sz w:val="20"/>
          <w:szCs w:val="20"/>
        </w:rPr>
        <w:t>Presented dashboard insights and performance trends to leadership to support operational and budgeting decisions.</w:t>
      </w:r>
    </w:p>
    <w:p w14:paraId="5D9E5723" w14:textId="70C01B94" w:rsidR="004D60AC" w:rsidRDefault="00E7060D" w:rsidP="00E7060D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 w:rsidRPr="00E7060D">
        <w:rPr>
          <w:sz w:val="20"/>
          <w:szCs w:val="20"/>
        </w:rPr>
        <w:t>Automated recurring monthly and weekly reports, reducing preparation time by approximately 30–40%.</w:t>
      </w:r>
    </w:p>
    <w:p w14:paraId="3417DA2B" w14:textId="597CF1A2" w:rsidR="000F1C4F" w:rsidRDefault="000F1C4F" w:rsidP="00E7060D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 w:rsidRPr="000F1C4F">
        <w:rPr>
          <w:sz w:val="20"/>
          <w:szCs w:val="20"/>
        </w:rPr>
        <w:t>Designed and launched the company website to improve digital presence and client accessibility.</w:t>
      </w:r>
    </w:p>
    <w:p w14:paraId="6A5C466A" w14:textId="77777777" w:rsidR="000F1C4F" w:rsidRPr="00E7060D" w:rsidRDefault="000F1C4F" w:rsidP="000F1C4F">
      <w:pPr>
        <w:spacing w:line="200" w:lineRule="atLeast"/>
        <w:rPr>
          <w:rStyle w:val="fs13fw6ttcoverflow-hidden"/>
          <w:sz w:val="20"/>
          <w:szCs w:val="20"/>
        </w:rPr>
      </w:pPr>
    </w:p>
    <w:p w14:paraId="719579E1" w14:textId="1E953852" w:rsidR="00A94A04" w:rsidRPr="004D60AC" w:rsidRDefault="00A94A04" w:rsidP="004D60AC">
      <w:pPr>
        <w:tabs>
          <w:tab w:val="right" w:pos="720"/>
          <w:tab w:val="right" w:pos="10800"/>
        </w:tabs>
        <w:spacing w:line="200" w:lineRule="atLeast"/>
        <w:rPr>
          <w:sz w:val="20"/>
          <w:szCs w:val="20"/>
          <w:lang w:eastAsia="zh-CN"/>
        </w:rPr>
      </w:pPr>
      <w:r>
        <w:rPr>
          <w:rStyle w:val="fs13fw6ttcoverflow-hidden"/>
          <w:rFonts w:hint="eastAsia"/>
          <w:b/>
          <w:bCs/>
          <w:sz w:val="20"/>
          <w:szCs w:val="20"/>
          <w:lang w:eastAsia="zh-CN"/>
        </w:rPr>
        <w:t>Digital Marketer</w:t>
      </w:r>
      <w:r w:rsidR="004D60AC">
        <w:rPr>
          <w:rStyle w:val="fs13fw6ttcoverflow-hidden"/>
          <w:b/>
          <w:bCs/>
          <w:sz w:val="20"/>
          <w:szCs w:val="20"/>
          <w:lang w:eastAsia="zh-CN"/>
        </w:rPr>
        <w:tab/>
      </w:r>
      <w:r w:rsidR="004D60AC">
        <w:rPr>
          <w:rStyle w:val="fs13fw6ttcoverflow-hidden"/>
          <w:rFonts w:hint="eastAsia"/>
          <w:b/>
          <w:bCs/>
          <w:sz w:val="20"/>
          <w:szCs w:val="20"/>
          <w:lang w:eastAsia="zh-CN"/>
        </w:rPr>
        <w:t xml:space="preserve">September 2023 </w:t>
      </w:r>
      <w:r w:rsidR="004D60AC">
        <w:rPr>
          <w:rStyle w:val="fs13fw6ttcoverflow-hidden"/>
          <w:b/>
          <w:bCs/>
          <w:sz w:val="20"/>
          <w:szCs w:val="20"/>
          <w:lang w:eastAsia="zh-CN"/>
        </w:rPr>
        <w:t>–</w:t>
      </w:r>
      <w:r w:rsidR="004D60AC">
        <w:rPr>
          <w:rStyle w:val="fs13fw6ttcoverflow-hidden"/>
          <w:rFonts w:hint="eastAsia"/>
          <w:b/>
          <w:bCs/>
          <w:sz w:val="20"/>
          <w:szCs w:val="20"/>
          <w:lang w:eastAsia="zh-CN"/>
        </w:rPr>
        <w:t xml:space="preserve"> March 2024</w:t>
      </w:r>
    </w:p>
    <w:p w14:paraId="0E71A90C" w14:textId="77777777" w:rsidR="00A94A04" w:rsidRDefault="00A94A04" w:rsidP="00A94A04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>
        <w:rPr>
          <w:sz w:val="20"/>
          <w:szCs w:val="20"/>
        </w:rPr>
        <w:t>Collected over 1000 consumer feedback via email to further improve product quality and brand awareness.</w:t>
      </w:r>
    </w:p>
    <w:p w14:paraId="396EF206" w14:textId="77777777" w:rsidR="00A94A04" w:rsidRDefault="00A94A04" w:rsidP="00A94A04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>
        <w:rPr>
          <w:sz w:val="20"/>
          <w:szCs w:val="20"/>
        </w:rPr>
        <w:t>Launched 1 TV ad for company's product and ensured returning orders in following year via Home Shopping Channels.</w:t>
      </w:r>
    </w:p>
    <w:p w14:paraId="7047A0A6" w14:textId="77777777" w:rsidR="00A94A04" w:rsidRDefault="00A94A04" w:rsidP="00A94A04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>
        <w:rPr>
          <w:sz w:val="20"/>
          <w:szCs w:val="20"/>
        </w:rPr>
        <w:t>Launched an e-commerce campaign for company's selected product via QVC/HSN and Amazon, generating revenue and ensuring product reproduction for 2 fiscal quarters.</w:t>
      </w:r>
    </w:p>
    <w:p w14:paraId="06EB03A8" w14:textId="77777777" w:rsidR="00A94A04" w:rsidRDefault="00A94A04" w:rsidP="00A94A04">
      <w:pPr>
        <w:numPr>
          <w:ilvl w:val="0"/>
          <w:numId w:val="5"/>
        </w:numPr>
        <w:spacing w:line="200" w:lineRule="atLeast"/>
        <w:ind w:hanging="385"/>
        <w:rPr>
          <w:sz w:val="20"/>
          <w:szCs w:val="20"/>
        </w:rPr>
      </w:pPr>
      <w:r>
        <w:rPr>
          <w:sz w:val="20"/>
          <w:szCs w:val="20"/>
        </w:rPr>
        <w:t>Organized in Convention event (AAPEX) to showcase product line to clients and acquire over 20 potential customers and buyers' information.</w:t>
      </w:r>
    </w:p>
    <w:p w14:paraId="68EFC884" w14:textId="77777777" w:rsidR="00A94A04" w:rsidRDefault="00A94A04">
      <w:pPr>
        <w:tabs>
          <w:tab w:val="right" w:pos="10800"/>
        </w:tabs>
        <w:spacing w:line="200" w:lineRule="atLeast"/>
        <w:rPr>
          <w:rStyle w:val="fs13fw6ttu"/>
          <w:b/>
          <w:bCs/>
          <w:caps/>
          <w:sz w:val="20"/>
          <w:szCs w:val="20"/>
        </w:rPr>
      </w:pPr>
    </w:p>
    <w:p w14:paraId="45E1E606" w14:textId="58F277EE" w:rsidR="00FA6C48" w:rsidRDefault="00634AC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ttu"/>
          <w:b/>
          <w:bCs/>
          <w:caps/>
          <w:sz w:val="20"/>
          <w:szCs w:val="20"/>
        </w:rPr>
        <w:t>Avanath Capital Management LLC</w:t>
      </w:r>
      <w:r>
        <w:rPr>
          <w:rStyle w:val="fs13fw6ttuundefinedtdn"/>
          <w:b/>
          <w:bCs/>
          <w:caps/>
          <w:sz w:val="20"/>
          <w:szCs w:val="20"/>
        </w:rPr>
        <w:t>,</w:t>
      </w:r>
      <w:r>
        <w:rPr>
          <w:rStyle w:val="fs13fw4ttcundefinedtdn"/>
          <w:sz w:val="20"/>
          <w:szCs w:val="20"/>
        </w:rPr>
        <w:t xml:space="preserve"> </w:t>
      </w:r>
      <w:r>
        <w:rPr>
          <w:rStyle w:val="fs13fw4ttc"/>
          <w:sz w:val="20"/>
          <w:szCs w:val="20"/>
        </w:rPr>
        <w:t>Irvine, CA</w:t>
      </w:r>
      <w:r>
        <w:rPr>
          <w:rStyle w:val="fs13fw6"/>
          <w:b/>
          <w:bCs/>
          <w:sz w:val="20"/>
          <w:szCs w:val="20"/>
        </w:rPr>
        <w:tab/>
        <w:t>January 2025 - June 2025</w:t>
      </w:r>
    </w:p>
    <w:p w14:paraId="06424269" w14:textId="77777777" w:rsidR="00FA6C48" w:rsidRDefault="00634AC0">
      <w:pPr>
        <w:spacing w:line="200" w:lineRule="atLeast"/>
        <w:rPr>
          <w:sz w:val="20"/>
          <w:szCs w:val="20"/>
        </w:rPr>
      </w:pPr>
      <w:r>
        <w:rPr>
          <w:rStyle w:val="fs13fw6ttcoverflow-hidden"/>
          <w:b/>
          <w:bCs/>
          <w:sz w:val="20"/>
          <w:szCs w:val="20"/>
        </w:rPr>
        <w:t>Student Data Analyst</w:t>
      </w:r>
      <w:r>
        <w:rPr>
          <w:sz w:val="20"/>
          <w:szCs w:val="20"/>
        </w:rPr>
        <w:t xml:space="preserve"> </w:t>
      </w:r>
    </w:p>
    <w:p w14:paraId="12933687" w14:textId="77777777" w:rsidR="006B4951" w:rsidRPr="006B4951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Served as Supporting Project Manager to communicate within teams of 5 and oversee project progress for a Yardi accounting</w:t>
      </w:r>
    </w:p>
    <w:p w14:paraId="349F88A0" w14:textId="77777777" w:rsidR="006B4951" w:rsidRPr="006B4951" w:rsidRDefault="006B4951" w:rsidP="006B4951">
      <w:p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system based real estate company. Ensured all deadlines and requirements were met.</w:t>
      </w:r>
    </w:p>
    <w:p w14:paraId="674922B6" w14:textId="2E7C6822" w:rsidR="006B4951" w:rsidRPr="006B4951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 xml:space="preserve">Served as Meeting Coordinator to communicate directly with </w:t>
      </w:r>
      <w:proofErr w:type="spellStart"/>
      <w:r w:rsidRPr="006B4951">
        <w:rPr>
          <w:sz w:val="20"/>
          <w:szCs w:val="20"/>
        </w:rPr>
        <w:t>Avanath's</w:t>
      </w:r>
      <w:proofErr w:type="spellEnd"/>
      <w:r w:rsidRPr="006B4951">
        <w:rPr>
          <w:sz w:val="20"/>
          <w:szCs w:val="20"/>
        </w:rPr>
        <w:t xml:space="preserve"> team biweekly to ensure the project is on track and</w:t>
      </w:r>
    </w:p>
    <w:p w14:paraId="7BC58FFB" w14:textId="77777777" w:rsidR="006B4951" w:rsidRPr="006B4951" w:rsidRDefault="006B4951" w:rsidP="006B4951">
      <w:p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adjust accordingly.</w:t>
      </w:r>
    </w:p>
    <w:p w14:paraId="653197A7" w14:textId="188FF834" w:rsidR="006B4951" w:rsidRPr="006B4951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 xml:space="preserve">Acted as Data Scientist to create a machine learning model to predict </w:t>
      </w:r>
      <w:proofErr w:type="spellStart"/>
      <w:r w:rsidRPr="006B4951">
        <w:rPr>
          <w:sz w:val="20"/>
          <w:szCs w:val="20"/>
        </w:rPr>
        <w:t>Avanath's</w:t>
      </w:r>
      <w:proofErr w:type="spellEnd"/>
      <w:r w:rsidRPr="006B4951">
        <w:rPr>
          <w:sz w:val="20"/>
          <w:szCs w:val="20"/>
        </w:rPr>
        <w:t xml:space="preserve"> housing sector's occupancy rates with 97%</w:t>
      </w:r>
    </w:p>
    <w:p w14:paraId="3A93CB18" w14:textId="77777777" w:rsidR="006B4951" w:rsidRPr="006B4951" w:rsidRDefault="006B4951" w:rsidP="006B4951">
      <w:p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accuracy, identified factors correlating vacancy rate changes, structured data visualizations, and presented findings.</w:t>
      </w:r>
    </w:p>
    <w:p w14:paraId="52E320FF" w14:textId="509FC2D0" w:rsidR="006B4951" w:rsidRPr="006B4951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Conducted feature engineering and variable selection using information from Yardi to improve model performance by 30%</w:t>
      </w:r>
    </w:p>
    <w:p w14:paraId="6E75C933" w14:textId="77777777" w:rsidR="006B4951" w:rsidRPr="006B4951" w:rsidRDefault="006B4951" w:rsidP="006B4951">
      <w:p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or more for selective region, enabling actionable insights into market dynamics.</w:t>
      </w:r>
    </w:p>
    <w:p w14:paraId="37B49F51" w14:textId="2A519E69" w:rsidR="006B4951" w:rsidRPr="006B4951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Performed data cleaning through Alteryx, coded regression models through Python, and showcased findings through</w:t>
      </w:r>
    </w:p>
    <w:p w14:paraId="2750AE95" w14:textId="77777777" w:rsidR="006B4951" w:rsidRPr="006B4951" w:rsidRDefault="006B4951" w:rsidP="006B4951">
      <w:p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>Tableau. Additionally, constructed a Dashboard through Microsoft Power BI.</w:t>
      </w:r>
    </w:p>
    <w:p w14:paraId="21979D96" w14:textId="51A0E94A" w:rsidR="00FA6C48" w:rsidRPr="000E4057" w:rsidRDefault="006B4951" w:rsidP="006B4951">
      <w:pPr>
        <w:pStyle w:val="ListParagraph"/>
        <w:numPr>
          <w:ilvl w:val="0"/>
          <w:numId w:val="20"/>
        </w:numPr>
        <w:spacing w:line="200" w:lineRule="atLeast"/>
        <w:rPr>
          <w:sz w:val="20"/>
          <w:szCs w:val="20"/>
        </w:rPr>
      </w:pPr>
      <w:r w:rsidRPr="006B4951">
        <w:rPr>
          <w:sz w:val="20"/>
          <w:szCs w:val="20"/>
        </w:rPr>
        <w:t xml:space="preserve">Partnered with </w:t>
      </w:r>
      <w:proofErr w:type="spellStart"/>
      <w:r w:rsidRPr="006B4951">
        <w:rPr>
          <w:sz w:val="20"/>
          <w:szCs w:val="20"/>
        </w:rPr>
        <w:t>Avanath's</w:t>
      </w:r>
      <w:proofErr w:type="spellEnd"/>
      <w:r w:rsidRPr="006B4951">
        <w:rPr>
          <w:sz w:val="20"/>
          <w:szCs w:val="20"/>
        </w:rPr>
        <w:t xml:space="preserve"> team to align modeling goals with business needs, delivering insights on rent pricing, location specific</w:t>
      </w:r>
      <w:r>
        <w:rPr>
          <w:sz w:val="20"/>
          <w:szCs w:val="20"/>
        </w:rPr>
        <w:t xml:space="preserve"> </w:t>
      </w:r>
      <w:r w:rsidRPr="006B4951">
        <w:rPr>
          <w:sz w:val="20"/>
          <w:szCs w:val="20"/>
        </w:rPr>
        <w:t>trends, and lease and lease renewal drivers—contributing to a potential 5–10% improvement in occupancy strategy accuracy</w:t>
      </w:r>
      <w:r w:rsidR="000E4057">
        <w:rPr>
          <w:sz w:val="20"/>
          <w:szCs w:val="20"/>
        </w:rPr>
        <w:t xml:space="preserve"> </w:t>
      </w:r>
      <w:r w:rsidRPr="000E4057">
        <w:rPr>
          <w:sz w:val="20"/>
          <w:szCs w:val="20"/>
        </w:rPr>
        <w:t>across 80+ properties.</w:t>
      </w:r>
    </w:p>
    <w:p w14:paraId="314D2CE6" w14:textId="77777777" w:rsidR="00FA6C48" w:rsidRDefault="00634AC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9BEDDAB" w14:textId="77777777" w:rsidR="00FA6C48" w:rsidRDefault="00634AC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A4AB15B" w14:textId="77777777" w:rsidR="00FA6C48" w:rsidRDefault="00634AC0">
      <w:pPr>
        <w:spacing w:line="200" w:lineRule="atLeast"/>
        <w:jc w:val="center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95"/>
        <w:gridCol w:w="3596"/>
        <w:gridCol w:w="3596"/>
      </w:tblGrid>
      <w:tr w:rsidR="00FA6C48" w14:paraId="7FE8BFD1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2A76E" w14:textId="77777777" w:rsidR="00FA6C48" w:rsidRDefault="00FA6C48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E09B8" w14:textId="77777777" w:rsidR="00FA6C48" w:rsidRDefault="00FA6C48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79AC0" w14:textId="77777777" w:rsidR="00FA6C48" w:rsidRDefault="00FA6C48">
            <w:pPr>
              <w:spacing w:line="200" w:lineRule="atLeast"/>
              <w:rPr>
                <w:sz w:val="20"/>
                <w:szCs w:val="20"/>
              </w:rPr>
            </w:pPr>
          </w:p>
        </w:tc>
      </w:tr>
      <w:tr w:rsidR="00FA6C48" w14:paraId="2E14688A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13AFBC" w14:textId="7B77B2A4" w:rsidR="00FA6C48" w:rsidRDefault="00634AC0">
            <w:pPr>
              <w:numPr>
                <w:ilvl w:val="0"/>
                <w:numId w:val="8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498E0C" w14:textId="3A0D2CC6" w:rsidR="00FA6C48" w:rsidRDefault="00634AC0">
            <w:pPr>
              <w:numPr>
                <w:ilvl w:val="0"/>
                <w:numId w:val="9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DB3888" w14:textId="267B70B0" w:rsidR="00FA6C48" w:rsidRDefault="00634AC0">
            <w:pPr>
              <w:numPr>
                <w:ilvl w:val="0"/>
                <w:numId w:val="10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Tableau</w:t>
            </w:r>
          </w:p>
        </w:tc>
      </w:tr>
      <w:tr w:rsidR="00FA6C48" w14:paraId="339F55CE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FB3346" w14:textId="3612ED6C" w:rsidR="00FA6C48" w:rsidRDefault="0044577F">
            <w:pPr>
              <w:numPr>
                <w:ilvl w:val="0"/>
                <w:numId w:val="11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</w:t>
            </w:r>
            <w:r w:rsidR="001B005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BI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EAE6A9" w14:textId="012EAF75" w:rsidR="00FA6C48" w:rsidRDefault="001B005B">
            <w:pPr>
              <w:numPr>
                <w:ilvl w:val="0"/>
                <w:numId w:val="12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9FC041" w14:textId="078C8D3C" w:rsidR="00FA6C48" w:rsidRDefault="001B005B">
            <w:pPr>
              <w:numPr>
                <w:ilvl w:val="0"/>
                <w:numId w:val="13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Alteryx</w:t>
            </w:r>
          </w:p>
        </w:tc>
      </w:tr>
      <w:tr w:rsidR="00FA6C48" w14:paraId="5847F547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AB91A9" w14:textId="251E9D9A" w:rsidR="00FA6C48" w:rsidRDefault="001B005B">
            <w:pPr>
              <w:numPr>
                <w:ilvl w:val="0"/>
                <w:numId w:val="14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Cleaning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FFC15C" w14:textId="132CA67A" w:rsidR="00FA6C48" w:rsidRDefault="000064B8">
            <w:pPr>
              <w:numPr>
                <w:ilvl w:val="0"/>
                <w:numId w:val="15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 w:rsidRPr="001B005B">
              <w:rPr>
                <w:sz w:val="20"/>
                <w:szCs w:val="20"/>
              </w:rPr>
              <w:t xml:space="preserve">Data Storytelling 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9AC69" w14:textId="1030A145" w:rsidR="00FA6C48" w:rsidRDefault="0086081E">
            <w:pPr>
              <w:numPr>
                <w:ilvl w:val="0"/>
                <w:numId w:val="16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 w:rsidRPr="001B005B">
              <w:rPr>
                <w:sz w:val="20"/>
                <w:szCs w:val="20"/>
              </w:rPr>
              <w:t>Dashboard Development</w:t>
            </w:r>
          </w:p>
        </w:tc>
      </w:tr>
      <w:tr w:rsidR="00FA6C48" w14:paraId="5DB76544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9977C6" w14:textId="2BDBAD43" w:rsidR="00FA6C48" w:rsidRDefault="0086081E">
            <w:pPr>
              <w:numPr>
                <w:ilvl w:val="0"/>
                <w:numId w:val="17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Project Management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94DA52" w14:textId="16CBF6AB" w:rsidR="00FA6C48" w:rsidRDefault="001B005B">
            <w:pPr>
              <w:numPr>
                <w:ilvl w:val="0"/>
                <w:numId w:val="18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Marketing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884B23" w14:textId="67C57FC7" w:rsidR="00FA6C48" w:rsidRDefault="001B005B">
            <w:pPr>
              <w:numPr>
                <w:ilvl w:val="0"/>
                <w:numId w:val="19"/>
              </w:numPr>
              <w:spacing w:line="200" w:lineRule="atLeast"/>
              <w:ind w:hanging="3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Conjoint Analysis</w:t>
            </w:r>
          </w:p>
        </w:tc>
      </w:tr>
    </w:tbl>
    <w:p w14:paraId="5FB4BC97" w14:textId="77777777" w:rsidR="00FA6C48" w:rsidRDefault="00FA6C48">
      <w:pPr>
        <w:rPr>
          <w:b/>
          <w:bCs/>
          <w:caps/>
          <w:sz w:val="20"/>
          <w:szCs w:val="20"/>
        </w:rPr>
      </w:pPr>
    </w:p>
    <w:sectPr w:rsidR="00FA6C48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F3C8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DCF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0E2C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9C60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4C6D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984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226F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2652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0E65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0F610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20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7EF5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3C4F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705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9E76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1C0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FE62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2A74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9E1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6A94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4412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58D2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403A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0E97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CA4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C0B6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8EE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7C8BC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4612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2C4E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8EA2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9047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D04A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7A4F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1A7A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9864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8CE8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D022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94C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309A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0A0B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7A57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DE21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9267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D6AF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EA496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164F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CCFD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0214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A62A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E210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3ECD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EEA1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F2C1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0C47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D2D0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BC8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101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3E8C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0290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F202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B6E2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AE08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C6C6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2E9B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0014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14E0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BEDE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A851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401D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20BE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D42C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BA69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A8D9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CAA4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50BD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9CD8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78BA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747E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E426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A25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DB3C1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F402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FADB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3E97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9E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388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EE70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AA4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4C4E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3AB25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C2C4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C63C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ECEC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D027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B8D8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3A3B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AE0D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4074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B1349F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9C20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66E2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5A2C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463A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7AFF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827B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7A17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529B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B63CB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02BE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4C5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3E81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507D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6AD9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E82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869E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62E6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737CCC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E094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ECEB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10B6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C050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2E85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12DD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BCCE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9CF3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252209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783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7285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1E28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A4A2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3E72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1AE9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E814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B82B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57523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B489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1C9A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32F6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4476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4C9F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48F9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04EC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A6A0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5BE289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B09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BEF7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1895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E8EA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662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42AC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6E54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7CF0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65221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E059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BC08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506B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6052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F024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DA92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1822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DE63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FE00E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B200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F25C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1C25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304C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6083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5EA7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24A1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5CEE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224617D4"/>
    <w:multiLevelType w:val="hybridMultilevel"/>
    <w:tmpl w:val="7ED6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307801">
    <w:abstractNumId w:val="0"/>
  </w:num>
  <w:num w:numId="2" w16cid:durableId="118502000">
    <w:abstractNumId w:val="1"/>
  </w:num>
  <w:num w:numId="3" w16cid:durableId="1016999942">
    <w:abstractNumId w:val="2"/>
  </w:num>
  <w:num w:numId="4" w16cid:durableId="1038746607">
    <w:abstractNumId w:val="3"/>
  </w:num>
  <w:num w:numId="5" w16cid:durableId="878397638">
    <w:abstractNumId w:val="4"/>
  </w:num>
  <w:num w:numId="6" w16cid:durableId="1355960874">
    <w:abstractNumId w:val="5"/>
  </w:num>
  <w:num w:numId="7" w16cid:durableId="738282814">
    <w:abstractNumId w:val="6"/>
  </w:num>
  <w:num w:numId="8" w16cid:durableId="238179023">
    <w:abstractNumId w:val="7"/>
  </w:num>
  <w:num w:numId="9" w16cid:durableId="1693336407">
    <w:abstractNumId w:val="8"/>
  </w:num>
  <w:num w:numId="10" w16cid:durableId="84572014">
    <w:abstractNumId w:val="9"/>
  </w:num>
  <w:num w:numId="11" w16cid:durableId="808858182">
    <w:abstractNumId w:val="10"/>
  </w:num>
  <w:num w:numId="12" w16cid:durableId="896552958">
    <w:abstractNumId w:val="11"/>
  </w:num>
  <w:num w:numId="13" w16cid:durableId="1215501514">
    <w:abstractNumId w:val="12"/>
  </w:num>
  <w:num w:numId="14" w16cid:durableId="129523471">
    <w:abstractNumId w:val="13"/>
  </w:num>
  <w:num w:numId="15" w16cid:durableId="337511408">
    <w:abstractNumId w:val="14"/>
  </w:num>
  <w:num w:numId="16" w16cid:durableId="806894595">
    <w:abstractNumId w:val="15"/>
  </w:num>
  <w:num w:numId="17" w16cid:durableId="72549005">
    <w:abstractNumId w:val="16"/>
  </w:num>
  <w:num w:numId="18" w16cid:durableId="1648511216">
    <w:abstractNumId w:val="17"/>
  </w:num>
  <w:num w:numId="19" w16cid:durableId="103112723">
    <w:abstractNumId w:val="18"/>
  </w:num>
  <w:num w:numId="20" w16cid:durableId="3788238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48"/>
    <w:rsid w:val="000064B8"/>
    <w:rsid w:val="000B1E60"/>
    <w:rsid w:val="000E4057"/>
    <w:rsid w:val="000F1C4F"/>
    <w:rsid w:val="00121F5D"/>
    <w:rsid w:val="001A1727"/>
    <w:rsid w:val="001B005B"/>
    <w:rsid w:val="0030539A"/>
    <w:rsid w:val="003C3370"/>
    <w:rsid w:val="0044577F"/>
    <w:rsid w:val="004D60AC"/>
    <w:rsid w:val="00634AC0"/>
    <w:rsid w:val="006B4951"/>
    <w:rsid w:val="0075272B"/>
    <w:rsid w:val="00836706"/>
    <w:rsid w:val="008372C1"/>
    <w:rsid w:val="0086081E"/>
    <w:rsid w:val="009440DA"/>
    <w:rsid w:val="00A94A04"/>
    <w:rsid w:val="00C54AA9"/>
    <w:rsid w:val="00E7060D"/>
    <w:rsid w:val="00FA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1F59"/>
  <w15:docId w15:val="{266982A8-5F8D-4B88-B415-FFEA2857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4ttcundefinedtdn">
    <w:name w:val="fs13 fw4 ttc undefined tdn"/>
    <w:basedOn w:val="DefaultParagraphFont"/>
  </w:style>
  <w:style w:type="character" w:customStyle="1" w:styleId="fs13fw4ttc">
    <w:name w:val="fs13 fw4 ttc"/>
    <w:basedOn w:val="DefaultParagraphFont"/>
  </w:style>
  <w:style w:type="character" w:customStyle="1" w:styleId="fs13fw6ttuundefinedtdn">
    <w:name w:val="fs13 fw6 ttu undefined tdn"/>
    <w:basedOn w:val="DefaultParagraphFont"/>
  </w:style>
  <w:style w:type="character" w:customStyle="1" w:styleId="fs13fw6ttu">
    <w:name w:val="fs13 fw6 ttu"/>
    <w:basedOn w:val="DefaultParagraphFont"/>
  </w:style>
  <w:style w:type="character" w:customStyle="1" w:styleId="fs13fw6ttcoverflow-hidden">
    <w:name w:val="fs13 fw6 ttc overflow-hidden"/>
    <w:basedOn w:val="DefaultParagraphFont"/>
  </w:style>
  <w:style w:type="table" w:customStyle="1" w:styleId="tableMsoNormalTable">
    <w:name w:val="table_MsoNormalTable"/>
    <w:basedOn w:val="TableNormal"/>
    <w:tblPr/>
  </w:style>
  <w:style w:type="paragraph" w:styleId="ListParagraph">
    <w:name w:val="List Paragraph"/>
    <w:basedOn w:val="Normal"/>
    <w:uiPriority w:val="34"/>
    <w:qFormat/>
    <w:rsid w:val="006B4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ing-yu-chang-" TargetMode="External"/><Relationship Id="rId5" Type="http://schemas.openxmlformats.org/officeDocument/2006/relationships/hyperlink" Target="mailto:tingyupc@uc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tycha</dc:creator>
  <cp:lastModifiedBy>Ting-Yu Chang</cp:lastModifiedBy>
  <cp:revision>2</cp:revision>
  <cp:lastPrinted>2026-03-03T21:55:00Z</cp:lastPrinted>
  <dcterms:created xsi:type="dcterms:W3CDTF">2026-09-22T00:23:00Z</dcterms:created>
  <dcterms:modified xsi:type="dcterms:W3CDTF">2026-09-22T00:23:00Z</dcterms:modified>
</cp:coreProperties>
</file>